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B50E" w14:textId="77777777" w:rsidR="00BB26D3" w:rsidRPr="001E7C69" w:rsidRDefault="00273FF4">
      <w:pPr>
        <w:pBdr>
          <w:bottom w:val="single" w:sz="6" w:space="0" w:color="FFFFFF"/>
        </w:pBdr>
        <w:spacing w:after="30" w:line="416" w:lineRule="atLeast"/>
        <w:jc w:val="center"/>
        <w:rPr>
          <w:b/>
          <w:bCs/>
          <w:sz w:val="32"/>
          <w:szCs w:val="32"/>
          <w:lang w:val="es-ES"/>
        </w:rPr>
      </w:pPr>
      <w:r w:rsidRPr="001E7C69">
        <w:rPr>
          <w:b/>
          <w:bCs/>
          <w:sz w:val="32"/>
          <w:szCs w:val="32"/>
          <w:lang w:val="es-ES"/>
        </w:rPr>
        <w:t>Santiago Carballo Suarez</w:t>
      </w:r>
    </w:p>
    <w:p w14:paraId="25948118" w14:textId="01023F60" w:rsidR="00BB26D3" w:rsidRPr="001E7C69" w:rsidRDefault="00273FF4" w:rsidP="00011E9A">
      <w:pPr>
        <w:pBdr>
          <w:bottom w:val="single" w:sz="6" w:space="0" w:color="FFFFFF"/>
        </w:pBdr>
        <w:spacing w:line="286" w:lineRule="atLeast"/>
        <w:jc w:val="center"/>
        <w:rPr>
          <w:sz w:val="22"/>
          <w:szCs w:val="22"/>
          <w:lang w:val="es-ES"/>
        </w:rPr>
      </w:pPr>
      <w:r w:rsidRPr="001E7C69">
        <w:rPr>
          <w:sz w:val="22"/>
          <w:szCs w:val="22"/>
          <w:lang w:val="es-ES"/>
        </w:rPr>
        <w:t>Miami, FL </w:t>
      </w:r>
      <w:r w:rsidRPr="001E7C69">
        <w:rPr>
          <w:color w:val="000000"/>
          <w:sz w:val="22"/>
          <w:szCs w:val="22"/>
          <w:lang w:val="es-ES"/>
        </w:rPr>
        <w:t>| </w:t>
      </w:r>
      <w:r w:rsidRPr="001E7C69">
        <w:rPr>
          <w:sz w:val="22"/>
          <w:szCs w:val="22"/>
          <w:lang w:val="es-ES"/>
        </w:rPr>
        <w:t>954</w:t>
      </w:r>
      <w:r w:rsidRPr="001E7C69">
        <w:rPr>
          <w:sz w:val="22"/>
          <w:szCs w:val="22"/>
          <w:lang w:val="es-ES"/>
        </w:rPr>
        <w:noBreakHyphen/>
        <w:t>707</w:t>
      </w:r>
      <w:r w:rsidRPr="001E7C69">
        <w:rPr>
          <w:sz w:val="22"/>
          <w:szCs w:val="22"/>
          <w:lang w:val="es-ES"/>
        </w:rPr>
        <w:noBreakHyphen/>
        <w:t>0938 </w:t>
      </w:r>
      <w:r w:rsidRPr="001E7C69">
        <w:rPr>
          <w:color w:val="000000"/>
          <w:sz w:val="22"/>
          <w:szCs w:val="22"/>
          <w:lang w:val="es-ES"/>
        </w:rPr>
        <w:t>| </w:t>
      </w:r>
      <w:r w:rsidRPr="001E7C69">
        <w:rPr>
          <w:sz w:val="22"/>
          <w:szCs w:val="22"/>
          <w:lang w:val="es-ES"/>
        </w:rPr>
        <w:t>santycarballo02@hotmail.com</w:t>
      </w:r>
      <w:r w:rsidR="00887364" w:rsidRPr="001E7C69">
        <w:rPr>
          <w:sz w:val="22"/>
          <w:szCs w:val="22"/>
          <w:lang w:val="es-ES"/>
        </w:rPr>
        <w:t>|</w:t>
      </w:r>
      <w:r w:rsidR="006A4DD3" w:rsidRPr="001E7C69">
        <w:rPr>
          <w:sz w:val="22"/>
          <w:szCs w:val="22"/>
          <w:lang w:val="es-ES"/>
        </w:rPr>
        <w:t>GitHub</w:t>
      </w:r>
      <w:r w:rsidR="00542137" w:rsidRPr="001E7C69">
        <w:rPr>
          <w:sz w:val="22"/>
          <w:szCs w:val="22"/>
          <w:lang w:val="es-ES"/>
        </w:rPr>
        <w:t>-sant</w:t>
      </w:r>
      <w:r w:rsidR="00E67E63" w:rsidRPr="001E7C69">
        <w:rPr>
          <w:sz w:val="22"/>
          <w:szCs w:val="22"/>
          <w:lang w:val="es-ES"/>
        </w:rPr>
        <w:t>ycarbahol</w:t>
      </w:r>
      <w:r w:rsidR="0094500D">
        <w:rPr>
          <w:sz w:val="22"/>
          <w:szCs w:val="22"/>
          <w:lang w:val="es-ES"/>
        </w:rPr>
        <w:t>|</w:t>
      </w:r>
      <w:hyperlink r:id="rId5" w:history="1">
        <w:r w:rsidR="0094500D" w:rsidRPr="0094500D">
          <w:rPr>
            <w:rStyle w:val="Hyperlink"/>
            <w:sz w:val="22"/>
            <w:szCs w:val="22"/>
          </w:rPr>
          <w:t>Santiago Carballo | Computer Science Portfolio</w:t>
        </w:r>
      </w:hyperlink>
    </w:p>
    <w:p w14:paraId="4D294F8F" w14:textId="58AB0553" w:rsidR="00BB26D3" w:rsidRPr="001E7C69" w:rsidRDefault="00273FF4">
      <w:pPr>
        <w:pBdr>
          <w:bottom w:val="single" w:sz="12" w:space="0" w:color="999B96"/>
        </w:pBdr>
        <w:spacing w:line="220" w:lineRule="atLeast"/>
        <w:rPr>
          <w:b/>
          <w:bCs/>
          <w:smallCaps/>
          <w:sz w:val="22"/>
          <w:szCs w:val="22"/>
        </w:rPr>
      </w:pPr>
      <w:r w:rsidRPr="001E7C69">
        <w:rPr>
          <w:b/>
          <w:bCs/>
          <w:smallCaps/>
          <w:sz w:val="22"/>
          <w:szCs w:val="22"/>
        </w:rPr>
        <w:t>summary of qualifications</w:t>
      </w:r>
    </w:p>
    <w:p w14:paraId="44DDF29F" w14:textId="4343EA7A" w:rsidR="00BB26D3" w:rsidRPr="001E7C69" w:rsidRDefault="00273FF4">
      <w:p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 xml:space="preserve">Bilingual (English/Spanish) Computer </w:t>
      </w:r>
      <w:r w:rsidR="00C24083" w:rsidRPr="001E7C69">
        <w:rPr>
          <w:sz w:val="22"/>
          <w:szCs w:val="22"/>
        </w:rPr>
        <w:t>Science</w:t>
      </w:r>
      <w:r w:rsidR="00EF1351" w:rsidRPr="001E7C69">
        <w:rPr>
          <w:sz w:val="22"/>
          <w:szCs w:val="22"/>
        </w:rPr>
        <w:t>,</w:t>
      </w:r>
      <w:r w:rsidRPr="001E7C69">
        <w:rPr>
          <w:sz w:val="22"/>
          <w:szCs w:val="22"/>
        </w:rPr>
        <w:t xml:space="preserve"> graduat</w:t>
      </w:r>
      <w:r w:rsidR="00EF1351" w:rsidRPr="001E7C69">
        <w:rPr>
          <w:sz w:val="22"/>
          <w:szCs w:val="22"/>
        </w:rPr>
        <w:t>e</w:t>
      </w:r>
      <w:r w:rsidRPr="001E7C69">
        <w:rPr>
          <w:sz w:val="22"/>
          <w:szCs w:val="22"/>
        </w:rPr>
        <w:t xml:space="preserve"> May 2025</w:t>
      </w:r>
      <w:r w:rsidR="00C24083" w:rsidRPr="001E7C69">
        <w:rPr>
          <w:sz w:val="22"/>
          <w:szCs w:val="22"/>
        </w:rPr>
        <w:t>, pursuing an M.S. in Computer Science.</w:t>
      </w:r>
    </w:p>
    <w:p w14:paraId="11B19728" w14:textId="42349F9B" w:rsidR="00BB26D3" w:rsidRPr="001E7C69" w:rsidRDefault="00273FF4">
      <w:p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>Experienced in Java, C++, C, GitHub</w:t>
      </w:r>
      <w:r w:rsidR="00EF1351" w:rsidRPr="001E7C69">
        <w:rPr>
          <w:sz w:val="22"/>
          <w:szCs w:val="22"/>
        </w:rPr>
        <w:t>,</w:t>
      </w:r>
      <w:r w:rsidRPr="001E7C69">
        <w:rPr>
          <w:sz w:val="22"/>
          <w:szCs w:val="22"/>
        </w:rPr>
        <w:t xml:space="preserve"> MySQL</w:t>
      </w:r>
      <w:r w:rsidR="00EF1351" w:rsidRPr="001E7C69">
        <w:rPr>
          <w:sz w:val="22"/>
          <w:szCs w:val="22"/>
        </w:rPr>
        <w:t>, AWS, and Python</w:t>
      </w:r>
    </w:p>
    <w:p w14:paraId="65008164" w14:textId="77777777" w:rsidR="00BB26D3" w:rsidRPr="001E7C69" w:rsidRDefault="00273FF4">
      <w:p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>Skilled in organizing complex projects, cross-functional teamwork, and leadership</w:t>
      </w:r>
    </w:p>
    <w:p w14:paraId="5F70CB71" w14:textId="77777777" w:rsidR="00BB26D3" w:rsidRPr="001E7C69" w:rsidRDefault="00273FF4">
      <w:p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>Active in outreach, with strong verbal and written communication skills</w:t>
      </w:r>
    </w:p>
    <w:p w14:paraId="65CD16DA" w14:textId="58C404F8" w:rsidR="002F101B" w:rsidRPr="001E7C69" w:rsidRDefault="00741A2C">
      <w:p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>Multiple ShellHacks events at FIU have successfully focused on significant research and impactful projects.</w:t>
      </w:r>
    </w:p>
    <w:p w14:paraId="0539A065" w14:textId="77777777" w:rsidR="00BB26D3" w:rsidRPr="001E7C69" w:rsidRDefault="00273FF4">
      <w:p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> </w:t>
      </w:r>
    </w:p>
    <w:p w14:paraId="0ECAFD37" w14:textId="77777777" w:rsidR="00BB26D3" w:rsidRPr="001E7C69" w:rsidRDefault="00273FF4">
      <w:pPr>
        <w:pBdr>
          <w:bottom w:val="single" w:sz="12" w:space="0" w:color="999B96"/>
        </w:pBdr>
        <w:spacing w:line="220" w:lineRule="atLeast"/>
        <w:rPr>
          <w:b/>
          <w:bCs/>
          <w:smallCaps/>
          <w:sz w:val="22"/>
          <w:szCs w:val="22"/>
        </w:rPr>
      </w:pPr>
      <w:r w:rsidRPr="001E7C69">
        <w:rPr>
          <w:b/>
          <w:bCs/>
          <w:smallCaps/>
          <w:sz w:val="22"/>
          <w:szCs w:val="22"/>
        </w:rPr>
        <w:t>education</w:t>
      </w:r>
    </w:p>
    <w:p w14:paraId="1D70A3D8" w14:textId="77777777" w:rsidR="003D6695" w:rsidRPr="001E7C69" w:rsidRDefault="003D6695" w:rsidP="003D6695">
      <w:pPr>
        <w:spacing w:line="220" w:lineRule="atLeast"/>
        <w:rPr>
          <w:b/>
          <w:bCs/>
          <w:sz w:val="22"/>
          <w:szCs w:val="22"/>
        </w:rPr>
      </w:pPr>
      <w:r w:rsidRPr="003D6695">
        <w:rPr>
          <w:b/>
          <w:bCs/>
          <w:sz w:val="22"/>
          <w:szCs w:val="22"/>
        </w:rPr>
        <w:t>Florida International University — Miami, FL</w:t>
      </w:r>
    </w:p>
    <w:p w14:paraId="35C75E2A" w14:textId="682F088F" w:rsidR="003D6695" w:rsidRPr="001E7C69" w:rsidRDefault="003D6695" w:rsidP="003D6695">
      <w:pPr>
        <w:spacing w:line="220" w:lineRule="atLeast"/>
        <w:jc w:val="both"/>
        <w:rPr>
          <w:sz w:val="22"/>
          <w:szCs w:val="22"/>
        </w:rPr>
      </w:pPr>
      <w:r w:rsidRPr="003D6695">
        <w:rPr>
          <w:b/>
          <w:bCs/>
          <w:sz w:val="22"/>
          <w:szCs w:val="22"/>
        </w:rPr>
        <w:t>Bachelor of Science in Computer Science</w:t>
      </w:r>
      <w:r w:rsidRPr="003D6695">
        <w:rPr>
          <w:sz w:val="22"/>
          <w:szCs w:val="22"/>
        </w:rPr>
        <w:t xml:space="preserve"> |</w:t>
      </w:r>
      <w:r w:rsidRPr="001E7C69">
        <w:rPr>
          <w:sz w:val="22"/>
          <w:szCs w:val="22"/>
        </w:rPr>
        <w:t xml:space="preserve">                                                                                  </w:t>
      </w:r>
      <w:r w:rsidRPr="00807DE1">
        <w:rPr>
          <w:sz w:val="22"/>
          <w:szCs w:val="22"/>
        </w:rPr>
        <w:t xml:space="preserve">       </w:t>
      </w:r>
      <w:r w:rsidR="00807DE1">
        <w:rPr>
          <w:sz w:val="22"/>
          <w:szCs w:val="22"/>
        </w:rPr>
        <w:t xml:space="preserve">   </w:t>
      </w:r>
      <w:r w:rsidR="001E7C69" w:rsidRPr="00807DE1">
        <w:rPr>
          <w:sz w:val="22"/>
          <w:szCs w:val="22"/>
        </w:rPr>
        <w:t xml:space="preserve">Graduated </w:t>
      </w:r>
      <w:r w:rsidRPr="003D6695">
        <w:rPr>
          <w:sz w:val="22"/>
          <w:szCs w:val="22"/>
        </w:rPr>
        <w:t>May 2025</w:t>
      </w:r>
      <w:r w:rsidRPr="003D6695">
        <w:rPr>
          <w:sz w:val="22"/>
          <w:szCs w:val="22"/>
        </w:rPr>
        <w:br/>
      </w:r>
      <w:r w:rsidRPr="003D6695">
        <w:rPr>
          <w:b/>
          <w:bCs/>
          <w:sz w:val="22"/>
          <w:szCs w:val="22"/>
        </w:rPr>
        <w:t>Relevant Coursework:</w:t>
      </w:r>
      <w:r w:rsidRPr="003D6695">
        <w:rPr>
          <w:sz w:val="22"/>
          <w:szCs w:val="22"/>
        </w:rPr>
        <w:t xml:space="preserve"> Data Structures &amp; Algorithms, Software Engineering, Computer Architecture, Operating Systems, Database Systems</w:t>
      </w:r>
    </w:p>
    <w:p w14:paraId="342463E4" w14:textId="77777777" w:rsidR="003D6695" w:rsidRPr="003D6695" w:rsidRDefault="003D6695" w:rsidP="003D6695">
      <w:pPr>
        <w:spacing w:line="220" w:lineRule="atLeast"/>
        <w:rPr>
          <w:sz w:val="22"/>
          <w:szCs w:val="22"/>
        </w:rPr>
      </w:pPr>
    </w:p>
    <w:p w14:paraId="3C742F86" w14:textId="79A88821" w:rsidR="003D6695" w:rsidRPr="003D6695" w:rsidRDefault="003D6695" w:rsidP="003D6695">
      <w:pPr>
        <w:spacing w:line="220" w:lineRule="atLeast"/>
        <w:rPr>
          <w:sz w:val="22"/>
          <w:szCs w:val="22"/>
        </w:rPr>
      </w:pPr>
      <w:r w:rsidRPr="003D6695">
        <w:rPr>
          <w:b/>
          <w:bCs/>
          <w:sz w:val="22"/>
          <w:szCs w:val="22"/>
        </w:rPr>
        <w:t>Florida International University — Miami, FL</w:t>
      </w:r>
      <w:r w:rsidRPr="003D6695">
        <w:rPr>
          <w:sz w:val="22"/>
          <w:szCs w:val="22"/>
        </w:rPr>
        <w:br/>
      </w:r>
      <w:r w:rsidRPr="003D6695">
        <w:rPr>
          <w:b/>
          <w:bCs/>
          <w:sz w:val="22"/>
          <w:szCs w:val="22"/>
        </w:rPr>
        <w:t>Master of Science in Computer Science</w:t>
      </w:r>
      <w:r w:rsidRPr="003D6695">
        <w:rPr>
          <w:sz w:val="22"/>
          <w:szCs w:val="22"/>
        </w:rPr>
        <w:t xml:space="preserve"> | </w:t>
      </w:r>
      <w:r w:rsidRPr="001E7C69">
        <w:rPr>
          <w:sz w:val="22"/>
          <w:szCs w:val="22"/>
        </w:rPr>
        <w:t xml:space="preserve">                                                                                             </w:t>
      </w:r>
      <w:r w:rsidR="001E7C69" w:rsidRPr="001E7C69">
        <w:rPr>
          <w:sz w:val="22"/>
          <w:szCs w:val="22"/>
        </w:rPr>
        <w:t xml:space="preserve">      </w:t>
      </w:r>
      <w:r w:rsidRPr="001E7C69">
        <w:rPr>
          <w:sz w:val="22"/>
          <w:szCs w:val="22"/>
        </w:rPr>
        <w:t xml:space="preserve"> </w:t>
      </w:r>
      <w:r w:rsidR="00807DE1">
        <w:rPr>
          <w:sz w:val="22"/>
          <w:szCs w:val="22"/>
        </w:rPr>
        <w:t xml:space="preserve">      </w:t>
      </w:r>
      <w:r w:rsidRPr="003D6695">
        <w:rPr>
          <w:sz w:val="22"/>
          <w:szCs w:val="22"/>
        </w:rPr>
        <w:t>In Progress</w:t>
      </w:r>
    </w:p>
    <w:p w14:paraId="504FFF58" w14:textId="77777777" w:rsidR="003D6695" w:rsidRPr="003D6695" w:rsidRDefault="003D6695" w:rsidP="003D6695">
      <w:pPr>
        <w:numPr>
          <w:ilvl w:val="0"/>
          <w:numId w:val="9"/>
        </w:numPr>
        <w:spacing w:line="220" w:lineRule="atLeast"/>
        <w:rPr>
          <w:sz w:val="22"/>
          <w:szCs w:val="22"/>
        </w:rPr>
      </w:pPr>
      <w:r w:rsidRPr="003D6695">
        <w:rPr>
          <w:sz w:val="22"/>
          <w:szCs w:val="22"/>
        </w:rPr>
        <w:t>Developed strong skills in software design, system-level programming, and algorithm optimization through graduate-level coursework.</w:t>
      </w:r>
    </w:p>
    <w:p w14:paraId="2803C0BE" w14:textId="77777777" w:rsidR="003D6695" w:rsidRPr="003D6695" w:rsidRDefault="003D6695" w:rsidP="003D6695">
      <w:pPr>
        <w:numPr>
          <w:ilvl w:val="0"/>
          <w:numId w:val="9"/>
        </w:numPr>
        <w:spacing w:line="220" w:lineRule="atLeast"/>
        <w:rPr>
          <w:sz w:val="22"/>
          <w:szCs w:val="22"/>
        </w:rPr>
      </w:pPr>
      <w:r w:rsidRPr="003D6695">
        <w:rPr>
          <w:sz w:val="22"/>
          <w:szCs w:val="22"/>
        </w:rPr>
        <w:t>Completed projects involving performance analysis, memory management, and scalable software architecture.</w:t>
      </w:r>
    </w:p>
    <w:p w14:paraId="643C1240" w14:textId="77777777" w:rsidR="00BB26D3" w:rsidRPr="001E7C69" w:rsidRDefault="00273FF4">
      <w:p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> </w:t>
      </w:r>
    </w:p>
    <w:p w14:paraId="6F951BC1" w14:textId="77777777" w:rsidR="00BB26D3" w:rsidRPr="001E7C69" w:rsidRDefault="00273FF4">
      <w:pPr>
        <w:pBdr>
          <w:bottom w:val="single" w:sz="12" w:space="0" w:color="999B96"/>
        </w:pBdr>
        <w:spacing w:line="220" w:lineRule="atLeast"/>
        <w:rPr>
          <w:b/>
          <w:bCs/>
          <w:smallCaps/>
          <w:sz w:val="22"/>
          <w:szCs w:val="22"/>
        </w:rPr>
      </w:pPr>
      <w:r w:rsidRPr="001E7C69">
        <w:rPr>
          <w:b/>
          <w:bCs/>
          <w:smallCaps/>
          <w:sz w:val="22"/>
          <w:szCs w:val="22"/>
        </w:rPr>
        <w:t>experience</w:t>
      </w:r>
    </w:p>
    <w:p w14:paraId="4656BAA4" w14:textId="77777777" w:rsidR="00BB26D3" w:rsidRPr="001E7C69" w:rsidRDefault="00273FF4">
      <w:pPr>
        <w:spacing w:line="286" w:lineRule="atLeast"/>
        <w:rPr>
          <w:sz w:val="22"/>
          <w:szCs w:val="22"/>
        </w:rPr>
      </w:pPr>
      <w:r w:rsidRPr="001E7C69">
        <w:rPr>
          <w:rStyle w:val="fs14fw6undefined"/>
          <w:b/>
          <w:bCs/>
          <w:sz w:val="22"/>
          <w:szCs w:val="22"/>
        </w:rPr>
        <w:t>Isudicol Corp</w:t>
      </w:r>
      <w:r w:rsidRPr="001E7C69">
        <w:rPr>
          <w:rStyle w:val="fs14fw6undefinedtdn"/>
          <w:b/>
          <w:bCs/>
          <w:sz w:val="22"/>
          <w:szCs w:val="22"/>
        </w:rPr>
        <w:t xml:space="preserve">, </w:t>
      </w:r>
      <w:r w:rsidRPr="001E7C69">
        <w:rPr>
          <w:rStyle w:val="fs14fw6undefined"/>
          <w:b/>
          <w:bCs/>
          <w:sz w:val="22"/>
          <w:szCs w:val="22"/>
        </w:rPr>
        <w:t>Colombia, Bogotá</w:t>
      </w:r>
    </w:p>
    <w:p w14:paraId="0843056A" w14:textId="421A766C" w:rsidR="00BB26D3" w:rsidRPr="001E7C69" w:rsidRDefault="00273FF4">
      <w:pPr>
        <w:tabs>
          <w:tab w:val="right" w:pos="10770"/>
        </w:tabs>
        <w:spacing w:line="286" w:lineRule="atLeast"/>
        <w:rPr>
          <w:rStyle w:val="fs14fw6"/>
          <w:b/>
          <w:bCs/>
          <w:sz w:val="22"/>
          <w:szCs w:val="22"/>
        </w:rPr>
      </w:pPr>
      <w:r w:rsidRPr="001E7C69">
        <w:rPr>
          <w:rStyle w:val="fs14fw6fsioverflow-hidden"/>
          <w:b/>
          <w:bCs/>
          <w:i/>
          <w:iCs/>
          <w:sz w:val="22"/>
          <w:szCs w:val="22"/>
        </w:rPr>
        <w:t>Izudicol Corp Associate</w:t>
      </w:r>
      <w:r w:rsidRPr="001E7C69">
        <w:rPr>
          <w:rStyle w:val="fs14fw6"/>
          <w:b/>
          <w:bCs/>
          <w:i/>
          <w:iCs/>
          <w:sz w:val="22"/>
          <w:szCs w:val="22"/>
        </w:rPr>
        <w:tab/>
      </w:r>
      <w:r w:rsidRPr="001E7C69">
        <w:rPr>
          <w:rStyle w:val="fs14fw6overflow-hidden"/>
          <w:b/>
          <w:bCs/>
          <w:sz w:val="22"/>
          <w:szCs w:val="22"/>
        </w:rPr>
        <w:t>J</w:t>
      </w:r>
      <w:r w:rsidR="00FE1124" w:rsidRPr="001E7C69">
        <w:rPr>
          <w:rStyle w:val="fs14fw6overflow-hidden"/>
          <w:b/>
          <w:bCs/>
          <w:sz w:val="22"/>
          <w:szCs w:val="22"/>
        </w:rPr>
        <w:t>anuary</w:t>
      </w:r>
      <w:r w:rsidRPr="001E7C69">
        <w:rPr>
          <w:rStyle w:val="fs14fw6overflow-hidden"/>
          <w:b/>
          <w:bCs/>
          <w:sz w:val="22"/>
          <w:szCs w:val="22"/>
        </w:rPr>
        <w:t xml:space="preserve"> 202</w:t>
      </w:r>
      <w:r w:rsidR="00C431F5">
        <w:rPr>
          <w:rStyle w:val="fs14fw6overflow-hidden"/>
          <w:b/>
          <w:bCs/>
          <w:sz w:val="22"/>
          <w:szCs w:val="22"/>
        </w:rPr>
        <w:t>3</w:t>
      </w:r>
      <w:r w:rsidRPr="001E7C69">
        <w:rPr>
          <w:rStyle w:val="fs14fw6overflow-hidden"/>
          <w:b/>
          <w:bCs/>
          <w:sz w:val="22"/>
          <w:szCs w:val="22"/>
        </w:rPr>
        <w:t xml:space="preserve"> - August 202</w:t>
      </w:r>
      <w:r w:rsidR="00C431F5">
        <w:rPr>
          <w:rStyle w:val="fs14fw6overflow-hidden"/>
          <w:b/>
          <w:bCs/>
          <w:sz w:val="22"/>
          <w:szCs w:val="22"/>
        </w:rPr>
        <w:t>3</w:t>
      </w:r>
    </w:p>
    <w:p w14:paraId="74F38A13" w14:textId="2CECBF64" w:rsidR="0040024F" w:rsidRPr="001E7C69" w:rsidRDefault="0040024F" w:rsidP="00B96FE4">
      <w:pPr>
        <w:pStyle w:val="ListParagraph"/>
        <w:numPr>
          <w:ilvl w:val="0"/>
          <w:numId w:val="3"/>
        </w:numPr>
        <w:spacing w:line="286" w:lineRule="atLeast"/>
        <w:rPr>
          <w:sz w:val="22"/>
          <w:szCs w:val="22"/>
        </w:rPr>
      </w:pPr>
      <w:r w:rsidRPr="001E7C69">
        <w:rPr>
          <w:sz w:val="22"/>
          <w:szCs w:val="22"/>
        </w:rPr>
        <w:t xml:space="preserve">Gained hands-on experience working with </w:t>
      </w:r>
      <w:r w:rsidRPr="001E7C69">
        <w:rPr>
          <w:b/>
          <w:bCs/>
          <w:sz w:val="22"/>
          <w:szCs w:val="22"/>
        </w:rPr>
        <w:t>technical hardware</w:t>
      </w:r>
      <w:r w:rsidRPr="001E7C69">
        <w:rPr>
          <w:sz w:val="22"/>
          <w:szCs w:val="22"/>
        </w:rPr>
        <w:t xml:space="preserve"> </w:t>
      </w:r>
      <w:r w:rsidRPr="001E7C69">
        <w:rPr>
          <w:b/>
          <w:bCs/>
          <w:sz w:val="22"/>
          <w:szCs w:val="22"/>
        </w:rPr>
        <w:t xml:space="preserve">systems </w:t>
      </w:r>
      <w:r w:rsidRPr="001E7C69">
        <w:rPr>
          <w:sz w:val="22"/>
          <w:szCs w:val="22"/>
        </w:rPr>
        <w:t>and supporting real-world engineering projects.</w:t>
      </w:r>
    </w:p>
    <w:p w14:paraId="3E04F8DB" w14:textId="46CEEB28" w:rsidR="0040024F" w:rsidRPr="001E7C69" w:rsidRDefault="0040024F" w:rsidP="00B96FE4">
      <w:pPr>
        <w:pStyle w:val="ListParagraph"/>
        <w:numPr>
          <w:ilvl w:val="0"/>
          <w:numId w:val="3"/>
        </w:numPr>
        <w:spacing w:line="286" w:lineRule="atLeast"/>
        <w:rPr>
          <w:sz w:val="22"/>
          <w:szCs w:val="22"/>
        </w:rPr>
      </w:pPr>
      <w:r w:rsidRPr="001E7C69">
        <w:rPr>
          <w:sz w:val="22"/>
          <w:szCs w:val="22"/>
        </w:rPr>
        <w:t xml:space="preserve">Designed and implemented </w:t>
      </w:r>
      <w:r w:rsidRPr="001E7C69">
        <w:rPr>
          <w:b/>
          <w:bCs/>
          <w:sz w:val="22"/>
          <w:szCs w:val="22"/>
        </w:rPr>
        <w:t>WordPress</w:t>
      </w:r>
      <w:r w:rsidRPr="001E7C69">
        <w:rPr>
          <w:sz w:val="22"/>
          <w:szCs w:val="22"/>
        </w:rPr>
        <w:t xml:space="preserve"> </w:t>
      </w:r>
      <w:r w:rsidRPr="001E7C69">
        <w:rPr>
          <w:b/>
          <w:bCs/>
          <w:sz w:val="22"/>
          <w:szCs w:val="22"/>
        </w:rPr>
        <w:t>user interfaces</w:t>
      </w:r>
      <w:r w:rsidRPr="001E7C69">
        <w:rPr>
          <w:sz w:val="22"/>
          <w:szCs w:val="22"/>
        </w:rPr>
        <w:t xml:space="preserve"> and built a </w:t>
      </w:r>
      <w:r w:rsidRPr="001E7C69">
        <w:rPr>
          <w:b/>
          <w:bCs/>
          <w:sz w:val="22"/>
          <w:szCs w:val="22"/>
        </w:rPr>
        <w:t>customer order analysis module</w:t>
      </w:r>
      <w:r w:rsidRPr="001E7C69">
        <w:rPr>
          <w:sz w:val="22"/>
          <w:szCs w:val="22"/>
        </w:rPr>
        <w:t xml:space="preserve"> for packaging workflows.</w:t>
      </w:r>
    </w:p>
    <w:p w14:paraId="5FCBD06F" w14:textId="4B95FE83" w:rsidR="0040024F" w:rsidRPr="001E7C69" w:rsidRDefault="0040024F" w:rsidP="00B96FE4">
      <w:pPr>
        <w:pStyle w:val="ListParagraph"/>
        <w:numPr>
          <w:ilvl w:val="0"/>
          <w:numId w:val="3"/>
        </w:numPr>
        <w:spacing w:line="286" w:lineRule="atLeast"/>
        <w:rPr>
          <w:sz w:val="22"/>
          <w:szCs w:val="22"/>
        </w:rPr>
      </w:pPr>
      <w:r w:rsidRPr="001E7C69">
        <w:rPr>
          <w:sz w:val="22"/>
          <w:szCs w:val="22"/>
        </w:rPr>
        <w:t xml:space="preserve">Streamlined packaging operations by developing an </w:t>
      </w:r>
      <w:r w:rsidRPr="001E7C69">
        <w:rPr>
          <w:b/>
          <w:bCs/>
          <w:sz w:val="22"/>
          <w:szCs w:val="22"/>
        </w:rPr>
        <w:t>order-analysis</w:t>
      </w:r>
      <w:r w:rsidRPr="001E7C69">
        <w:rPr>
          <w:sz w:val="22"/>
          <w:szCs w:val="22"/>
        </w:rPr>
        <w:t xml:space="preserve"> </w:t>
      </w:r>
      <w:r w:rsidRPr="001E7C69">
        <w:rPr>
          <w:b/>
          <w:bCs/>
          <w:sz w:val="22"/>
          <w:szCs w:val="22"/>
        </w:rPr>
        <w:t>system</w:t>
      </w:r>
      <w:r w:rsidRPr="001E7C69">
        <w:rPr>
          <w:sz w:val="22"/>
          <w:szCs w:val="22"/>
        </w:rPr>
        <w:t xml:space="preserve">, increasing accuracy by </w:t>
      </w:r>
      <w:r w:rsidRPr="001E7C69">
        <w:rPr>
          <w:b/>
          <w:bCs/>
          <w:sz w:val="22"/>
          <w:szCs w:val="22"/>
        </w:rPr>
        <w:t>30%</w:t>
      </w:r>
      <w:r w:rsidRPr="001E7C69">
        <w:rPr>
          <w:sz w:val="22"/>
          <w:szCs w:val="22"/>
        </w:rPr>
        <w:t xml:space="preserve"> and reducing errors.</w:t>
      </w:r>
    </w:p>
    <w:p w14:paraId="10EE2F93" w14:textId="77777777" w:rsidR="00BB26D3" w:rsidRPr="001E7C69" w:rsidRDefault="00273FF4">
      <w:pPr>
        <w:spacing w:line="286" w:lineRule="atLeast"/>
        <w:rPr>
          <w:sz w:val="22"/>
          <w:szCs w:val="22"/>
        </w:rPr>
      </w:pPr>
      <w:r w:rsidRPr="001E7C69">
        <w:rPr>
          <w:rStyle w:val="fs14fw6undefined"/>
          <w:b/>
          <w:bCs/>
          <w:sz w:val="22"/>
          <w:szCs w:val="22"/>
        </w:rPr>
        <w:t>Florida International University</w:t>
      </w:r>
      <w:r w:rsidRPr="001E7C69">
        <w:rPr>
          <w:rStyle w:val="fs14fw6undefinedtdn"/>
          <w:b/>
          <w:bCs/>
          <w:sz w:val="22"/>
          <w:szCs w:val="22"/>
        </w:rPr>
        <w:t xml:space="preserve">, </w:t>
      </w:r>
      <w:r w:rsidRPr="001E7C69">
        <w:rPr>
          <w:rStyle w:val="fs14fw6undefined"/>
          <w:b/>
          <w:bCs/>
          <w:sz w:val="22"/>
          <w:szCs w:val="22"/>
        </w:rPr>
        <w:t>Miami, FL</w:t>
      </w:r>
    </w:p>
    <w:p w14:paraId="6530548B" w14:textId="0C3DDD09" w:rsidR="003964A9" w:rsidRPr="001E7C69" w:rsidRDefault="00273FF4" w:rsidP="003964A9">
      <w:pPr>
        <w:tabs>
          <w:tab w:val="right" w:pos="10770"/>
        </w:tabs>
        <w:spacing w:line="286" w:lineRule="atLeast"/>
        <w:rPr>
          <w:rStyle w:val="fs14fw6"/>
          <w:b/>
          <w:bCs/>
          <w:sz w:val="22"/>
          <w:szCs w:val="22"/>
        </w:rPr>
      </w:pPr>
      <w:r w:rsidRPr="001E7C69">
        <w:rPr>
          <w:rStyle w:val="fs14fw6fsioverflow-hidden"/>
          <w:b/>
          <w:bCs/>
          <w:i/>
          <w:iCs/>
          <w:sz w:val="22"/>
          <w:szCs w:val="22"/>
        </w:rPr>
        <w:t>Software Development Intern</w:t>
      </w:r>
      <w:r w:rsidRPr="001E7C69">
        <w:rPr>
          <w:rStyle w:val="fs14fw6"/>
          <w:b/>
          <w:bCs/>
          <w:i/>
          <w:iCs/>
          <w:sz w:val="22"/>
          <w:szCs w:val="22"/>
        </w:rPr>
        <w:tab/>
      </w:r>
      <w:r w:rsidR="004949B1">
        <w:rPr>
          <w:rStyle w:val="fs14fw6overflow-hidden"/>
          <w:b/>
          <w:bCs/>
          <w:sz w:val="22"/>
          <w:szCs w:val="22"/>
        </w:rPr>
        <w:t>February</w:t>
      </w:r>
      <w:r w:rsidRPr="001E7C69">
        <w:rPr>
          <w:rStyle w:val="fs14fw6overflow-hidden"/>
          <w:b/>
          <w:bCs/>
          <w:sz w:val="22"/>
          <w:szCs w:val="22"/>
        </w:rPr>
        <w:t xml:space="preserve"> 202</w:t>
      </w:r>
      <w:r w:rsidR="00C431F5">
        <w:rPr>
          <w:rStyle w:val="fs14fw6overflow-hidden"/>
          <w:b/>
          <w:bCs/>
          <w:sz w:val="22"/>
          <w:szCs w:val="22"/>
        </w:rPr>
        <w:t>4</w:t>
      </w:r>
      <w:r w:rsidRPr="001E7C69">
        <w:rPr>
          <w:rStyle w:val="fs14fw6overflow-hidden"/>
          <w:b/>
          <w:bCs/>
          <w:sz w:val="22"/>
          <w:szCs w:val="22"/>
        </w:rPr>
        <w:t xml:space="preserve"> - April 2024</w:t>
      </w:r>
    </w:p>
    <w:p w14:paraId="7A6FEACE" w14:textId="52C185A1" w:rsidR="003964A9" w:rsidRPr="001E7C69" w:rsidRDefault="003964A9" w:rsidP="003964A9">
      <w:pPr>
        <w:pStyle w:val="ListParagraph"/>
        <w:numPr>
          <w:ilvl w:val="0"/>
          <w:numId w:val="8"/>
        </w:numPr>
        <w:tabs>
          <w:tab w:val="right" w:pos="10770"/>
        </w:tabs>
        <w:spacing w:line="286" w:lineRule="atLeast"/>
        <w:rPr>
          <w:b/>
          <w:bCs/>
          <w:sz w:val="22"/>
          <w:szCs w:val="22"/>
        </w:rPr>
      </w:pPr>
      <w:r w:rsidRPr="001E7C69">
        <w:rPr>
          <w:sz w:val="22"/>
          <w:szCs w:val="22"/>
        </w:rPr>
        <w:t xml:space="preserve">Coordinated code integration for a </w:t>
      </w:r>
      <w:r w:rsidRPr="001E7C69">
        <w:rPr>
          <w:b/>
          <w:bCs/>
          <w:sz w:val="22"/>
          <w:szCs w:val="22"/>
        </w:rPr>
        <w:t>4-member Java team</w:t>
      </w:r>
      <w:r w:rsidRPr="001E7C69">
        <w:rPr>
          <w:sz w:val="22"/>
          <w:szCs w:val="22"/>
        </w:rPr>
        <w:t xml:space="preserve">, managing </w:t>
      </w:r>
      <w:r w:rsidRPr="001E7C69">
        <w:rPr>
          <w:b/>
          <w:bCs/>
          <w:sz w:val="22"/>
          <w:szCs w:val="22"/>
        </w:rPr>
        <w:t>15+ Git branches</w:t>
      </w:r>
      <w:r w:rsidRPr="001E7C69">
        <w:rPr>
          <w:sz w:val="22"/>
          <w:szCs w:val="22"/>
        </w:rPr>
        <w:t xml:space="preserve"> and resolving </w:t>
      </w:r>
      <w:r w:rsidRPr="001E7C69">
        <w:rPr>
          <w:b/>
          <w:bCs/>
          <w:sz w:val="22"/>
          <w:szCs w:val="22"/>
        </w:rPr>
        <w:t>20+ merge conflicts</w:t>
      </w:r>
      <w:r w:rsidRPr="001E7C69">
        <w:rPr>
          <w:sz w:val="22"/>
          <w:szCs w:val="22"/>
        </w:rPr>
        <w:t>.</w:t>
      </w:r>
    </w:p>
    <w:p w14:paraId="328FE8E8" w14:textId="181AD0CD" w:rsidR="003964A9" w:rsidRPr="001E7C69" w:rsidRDefault="003964A9" w:rsidP="003964A9">
      <w:pPr>
        <w:pStyle w:val="ListParagraph"/>
        <w:numPr>
          <w:ilvl w:val="0"/>
          <w:numId w:val="8"/>
        </w:num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 xml:space="preserve">Maintained GitHub workflows throughout a </w:t>
      </w:r>
      <w:r w:rsidRPr="001E7C69">
        <w:rPr>
          <w:b/>
          <w:bCs/>
          <w:sz w:val="22"/>
          <w:szCs w:val="22"/>
        </w:rPr>
        <w:t>12-week project</w:t>
      </w:r>
      <w:r w:rsidRPr="001E7C69">
        <w:rPr>
          <w:sz w:val="22"/>
          <w:szCs w:val="22"/>
        </w:rPr>
        <w:t xml:space="preserve">, improving code quality by </w:t>
      </w:r>
      <w:r w:rsidRPr="001E7C69">
        <w:rPr>
          <w:b/>
          <w:bCs/>
          <w:sz w:val="22"/>
          <w:szCs w:val="22"/>
        </w:rPr>
        <w:t>30%</w:t>
      </w:r>
      <w:r w:rsidRPr="001E7C69">
        <w:rPr>
          <w:sz w:val="22"/>
          <w:szCs w:val="22"/>
        </w:rPr>
        <w:t xml:space="preserve"> via structured PR reviews.</w:t>
      </w:r>
    </w:p>
    <w:p w14:paraId="55E6E0B9" w14:textId="64885B33" w:rsidR="003964A9" w:rsidRPr="001E7C69" w:rsidRDefault="003964A9" w:rsidP="003964A9">
      <w:pPr>
        <w:pStyle w:val="ListParagraph"/>
        <w:numPr>
          <w:ilvl w:val="0"/>
          <w:numId w:val="8"/>
        </w:num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 xml:space="preserve">Built a </w:t>
      </w:r>
      <w:r w:rsidRPr="001E7C69">
        <w:rPr>
          <w:b/>
          <w:bCs/>
          <w:sz w:val="22"/>
          <w:szCs w:val="22"/>
        </w:rPr>
        <w:t>Java route-optimization algorithm</w:t>
      </w:r>
      <w:r w:rsidRPr="001E7C69">
        <w:rPr>
          <w:sz w:val="22"/>
          <w:szCs w:val="22"/>
        </w:rPr>
        <w:t xml:space="preserve"> using BFS and heuristics, boosting performance by </w:t>
      </w:r>
      <w:r w:rsidRPr="001E7C69">
        <w:rPr>
          <w:b/>
          <w:bCs/>
          <w:sz w:val="22"/>
          <w:szCs w:val="22"/>
        </w:rPr>
        <w:t>40%</w:t>
      </w:r>
      <w:r w:rsidRPr="001E7C69">
        <w:rPr>
          <w:sz w:val="22"/>
          <w:szCs w:val="22"/>
        </w:rPr>
        <w:t>.</w:t>
      </w:r>
    </w:p>
    <w:p w14:paraId="15480E3F" w14:textId="219E49EC" w:rsidR="003964A9" w:rsidRPr="001E7C69" w:rsidRDefault="003964A9" w:rsidP="003964A9">
      <w:pPr>
        <w:pStyle w:val="ListParagraph"/>
        <w:numPr>
          <w:ilvl w:val="0"/>
          <w:numId w:val="8"/>
        </w:num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 xml:space="preserve">Delivered </w:t>
      </w:r>
      <w:r w:rsidRPr="001E7C69">
        <w:rPr>
          <w:b/>
          <w:bCs/>
          <w:sz w:val="22"/>
          <w:szCs w:val="22"/>
        </w:rPr>
        <w:t>5+ feature enhancements</w:t>
      </w:r>
      <w:r w:rsidRPr="001E7C69">
        <w:rPr>
          <w:sz w:val="22"/>
          <w:szCs w:val="22"/>
        </w:rPr>
        <w:t xml:space="preserve"> to an open-source Java project using GitHub Actions and protected branch workflows.</w:t>
      </w:r>
    </w:p>
    <w:p w14:paraId="3D247AB6" w14:textId="77777777" w:rsidR="00BB26D3" w:rsidRPr="001E7C69" w:rsidRDefault="00273FF4">
      <w:p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> </w:t>
      </w:r>
    </w:p>
    <w:p w14:paraId="3B84765C" w14:textId="77777777" w:rsidR="00BB26D3" w:rsidRPr="001E7C69" w:rsidRDefault="00273FF4">
      <w:pPr>
        <w:pBdr>
          <w:bottom w:val="single" w:sz="12" w:space="0" w:color="999B96"/>
        </w:pBdr>
        <w:spacing w:line="220" w:lineRule="atLeast"/>
        <w:rPr>
          <w:b/>
          <w:bCs/>
          <w:smallCaps/>
          <w:sz w:val="22"/>
          <w:szCs w:val="22"/>
        </w:rPr>
      </w:pPr>
      <w:r w:rsidRPr="001E7C69">
        <w:rPr>
          <w:b/>
          <w:bCs/>
          <w:smallCaps/>
          <w:sz w:val="22"/>
          <w:szCs w:val="22"/>
        </w:rPr>
        <w:t>volunteer experience</w:t>
      </w:r>
    </w:p>
    <w:p w14:paraId="63BD7618" w14:textId="77777777" w:rsidR="00BB26D3" w:rsidRPr="001E7C69" w:rsidRDefault="00273FF4">
      <w:pPr>
        <w:spacing w:line="286" w:lineRule="atLeast"/>
        <w:rPr>
          <w:sz w:val="22"/>
          <w:szCs w:val="22"/>
        </w:rPr>
      </w:pPr>
      <w:r w:rsidRPr="001E7C69">
        <w:rPr>
          <w:rStyle w:val="fs14fw6undefined"/>
          <w:b/>
          <w:bCs/>
          <w:sz w:val="22"/>
          <w:szCs w:val="22"/>
        </w:rPr>
        <w:t>Celestial</w:t>
      </w:r>
      <w:r w:rsidRPr="001E7C69">
        <w:rPr>
          <w:rStyle w:val="fs14fw6undefinedtdn"/>
          <w:b/>
          <w:bCs/>
          <w:sz w:val="22"/>
          <w:szCs w:val="22"/>
        </w:rPr>
        <w:t xml:space="preserve">, </w:t>
      </w:r>
      <w:r w:rsidRPr="001E7C69">
        <w:rPr>
          <w:rStyle w:val="fs14fw6undefined"/>
          <w:b/>
          <w:bCs/>
          <w:sz w:val="22"/>
          <w:szCs w:val="22"/>
        </w:rPr>
        <w:t>Bogotá, Colombia</w:t>
      </w:r>
    </w:p>
    <w:p w14:paraId="76686C47" w14:textId="22F0ABF6" w:rsidR="00BB26D3" w:rsidRPr="001E7C69" w:rsidRDefault="00273FF4">
      <w:pPr>
        <w:tabs>
          <w:tab w:val="right" w:pos="10770"/>
        </w:tabs>
        <w:spacing w:line="286" w:lineRule="atLeast"/>
        <w:rPr>
          <w:rStyle w:val="fs14fw6"/>
          <w:b/>
          <w:bCs/>
          <w:sz w:val="22"/>
          <w:szCs w:val="22"/>
        </w:rPr>
      </w:pPr>
      <w:r w:rsidRPr="001E7C69">
        <w:rPr>
          <w:rStyle w:val="fs14fw6fsioverflow-hidden"/>
          <w:b/>
          <w:bCs/>
          <w:i/>
          <w:iCs/>
          <w:sz w:val="22"/>
          <w:szCs w:val="22"/>
        </w:rPr>
        <w:t>Customer Service Assistant</w:t>
      </w:r>
      <w:r w:rsidRPr="001E7C69">
        <w:rPr>
          <w:rStyle w:val="fs14fw6"/>
          <w:b/>
          <w:bCs/>
          <w:i/>
          <w:iCs/>
          <w:sz w:val="22"/>
          <w:szCs w:val="22"/>
        </w:rPr>
        <w:tab/>
      </w:r>
      <w:r w:rsidR="005A7CC1">
        <w:rPr>
          <w:rStyle w:val="fs14fw6overflow-hidden"/>
          <w:b/>
          <w:bCs/>
          <w:sz w:val="22"/>
          <w:szCs w:val="22"/>
        </w:rPr>
        <w:t>September</w:t>
      </w:r>
      <w:r w:rsidRPr="001E7C69">
        <w:rPr>
          <w:rStyle w:val="fs14fw6overflow-hidden"/>
          <w:b/>
          <w:bCs/>
          <w:sz w:val="22"/>
          <w:szCs w:val="22"/>
        </w:rPr>
        <w:t xml:space="preserve"> 202</w:t>
      </w:r>
      <w:r w:rsidR="005A7CC1">
        <w:rPr>
          <w:rStyle w:val="fs14fw6overflow-hidden"/>
          <w:b/>
          <w:bCs/>
          <w:sz w:val="22"/>
          <w:szCs w:val="22"/>
        </w:rPr>
        <w:t>3</w:t>
      </w:r>
      <w:r w:rsidRPr="001E7C69">
        <w:rPr>
          <w:rStyle w:val="fs14fw6overflow-hidden"/>
          <w:b/>
          <w:bCs/>
          <w:sz w:val="22"/>
          <w:szCs w:val="22"/>
        </w:rPr>
        <w:t xml:space="preserve"> - </w:t>
      </w:r>
      <w:r w:rsidR="005A7CC1">
        <w:rPr>
          <w:rStyle w:val="fs14fw6overflow-hidden"/>
          <w:b/>
          <w:bCs/>
          <w:sz w:val="22"/>
          <w:szCs w:val="22"/>
        </w:rPr>
        <w:t>December</w:t>
      </w:r>
      <w:r w:rsidRPr="001E7C69">
        <w:rPr>
          <w:rStyle w:val="fs14fw6overflow-hidden"/>
          <w:b/>
          <w:bCs/>
          <w:sz w:val="22"/>
          <w:szCs w:val="22"/>
        </w:rPr>
        <w:t xml:space="preserve"> 2023</w:t>
      </w:r>
    </w:p>
    <w:p w14:paraId="1F0EDFC6" w14:textId="5AE6527F" w:rsidR="00BB26D3" w:rsidRPr="001E7C69" w:rsidRDefault="00273FF4">
      <w:pPr>
        <w:numPr>
          <w:ilvl w:val="0"/>
          <w:numId w:val="7"/>
        </w:numPr>
        <w:spacing w:line="220" w:lineRule="atLeast"/>
        <w:ind w:left="615" w:hanging="292"/>
        <w:rPr>
          <w:sz w:val="22"/>
          <w:szCs w:val="22"/>
        </w:rPr>
      </w:pPr>
      <w:r w:rsidRPr="001E7C69">
        <w:rPr>
          <w:sz w:val="22"/>
          <w:szCs w:val="22"/>
        </w:rPr>
        <w:t>Provided customer service, fostering strong client relationships</w:t>
      </w:r>
      <w:r w:rsidR="00804AC3" w:rsidRPr="001E7C69">
        <w:rPr>
          <w:sz w:val="22"/>
          <w:szCs w:val="22"/>
        </w:rPr>
        <w:t>,</w:t>
      </w:r>
      <w:r w:rsidRPr="001E7C69">
        <w:rPr>
          <w:sz w:val="22"/>
          <w:szCs w:val="22"/>
        </w:rPr>
        <w:t xml:space="preserve"> and addressing inquiries</w:t>
      </w:r>
    </w:p>
    <w:p w14:paraId="18AB6BB3" w14:textId="77777777" w:rsidR="00BB26D3" w:rsidRPr="001E7C69" w:rsidRDefault="00273FF4">
      <w:pPr>
        <w:numPr>
          <w:ilvl w:val="0"/>
          <w:numId w:val="7"/>
        </w:numPr>
        <w:spacing w:line="220" w:lineRule="atLeast"/>
        <w:ind w:left="615" w:hanging="292"/>
        <w:rPr>
          <w:sz w:val="22"/>
          <w:szCs w:val="22"/>
        </w:rPr>
      </w:pPr>
      <w:r w:rsidRPr="001E7C69">
        <w:rPr>
          <w:sz w:val="22"/>
          <w:szCs w:val="22"/>
        </w:rPr>
        <w:t>Promoted and managed a technology-focused website, leveraging C++ and cross-functional collaboration</w:t>
      </w:r>
    </w:p>
    <w:p w14:paraId="034F716C" w14:textId="77777777" w:rsidR="00BB26D3" w:rsidRPr="001E7C69" w:rsidRDefault="00273FF4">
      <w:pPr>
        <w:spacing w:line="220" w:lineRule="atLeast"/>
        <w:rPr>
          <w:sz w:val="22"/>
          <w:szCs w:val="22"/>
        </w:rPr>
      </w:pPr>
      <w:r w:rsidRPr="001E7C69">
        <w:rPr>
          <w:sz w:val="22"/>
          <w:szCs w:val="22"/>
        </w:rPr>
        <w:t> </w:t>
      </w:r>
    </w:p>
    <w:p w14:paraId="19BEE2FA" w14:textId="77777777" w:rsidR="00BB26D3" w:rsidRPr="001E7C69" w:rsidRDefault="00273FF4">
      <w:pPr>
        <w:pBdr>
          <w:bottom w:val="single" w:sz="12" w:space="0" w:color="999B96"/>
        </w:pBdr>
        <w:spacing w:line="220" w:lineRule="atLeast"/>
        <w:rPr>
          <w:b/>
          <w:bCs/>
          <w:smallCaps/>
          <w:sz w:val="22"/>
          <w:szCs w:val="22"/>
        </w:rPr>
      </w:pPr>
      <w:r w:rsidRPr="001E7C69">
        <w:rPr>
          <w:b/>
          <w:bCs/>
          <w:smallCaps/>
          <w:sz w:val="22"/>
          <w:szCs w:val="22"/>
        </w:rPr>
        <w:t>skills</w:t>
      </w:r>
    </w:p>
    <w:p w14:paraId="4B1640C7" w14:textId="67EC6BB8" w:rsidR="00BB26D3" w:rsidRPr="001E7C69" w:rsidRDefault="00273FF4">
      <w:pPr>
        <w:spacing w:line="286" w:lineRule="atLeast"/>
        <w:rPr>
          <w:sz w:val="22"/>
          <w:szCs w:val="22"/>
        </w:rPr>
      </w:pPr>
      <w:r w:rsidRPr="001E7C69">
        <w:rPr>
          <w:rStyle w:val="fs14fw6undefined"/>
          <w:b/>
          <w:bCs/>
          <w:sz w:val="22"/>
          <w:szCs w:val="22"/>
        </w:rPr>
        <w:t xml:space="preserve">Technical: </w:t>
      </w:r>
      <w:r w:rsidRPr="001E7C69">
        <w:rPr>
          <w:rStyle w:val="bullet-textfs14word-wrap-normal"/>
          <w:sz w:val="22"/>
          <w:szCs w:val="22"/>
        </w:rPr>
        <w:t>Java, C++, C, GitHub, Microsoft, MySQL</w:t>
      </w:r>
    </w:p>
    <w:p w14:paraId="2FBFE65D" w14:textId="77777777" w:rsidR="00BB26D3" w:rsidRPr="001E7C69" w:rsidRDefault="00273FF4">
      <w:pPr>
        <w:spacing w:line="286" w:lineRule="atLeast"/>
        <w:rPr>
          <w:sz w:val="22"/>
          <w:szCs w:val="22"/>
        </w:rPr>
      </w:pPr>
      <w:r w:rsidRPr="001E7C69">
        <w:rPr>
          <w:rStyle w:val="fs14fw6undefined"/>
          <w:b/>
          <w:bCs/>
          <w:sz w:val="22"/>
          <w:szCs w:val="22"/>
        </w:rPr>
        <w:t xml:space="preserve">Languages: </w:t>
      </w:r>
      <w:r w:rsidRPr="001E7C69">
        <w:rPr>
          <w:rStyle w:val="bullet-textfs14word-wrap-normal"/>
          <w:sz w:val="22"/>
          <w:szCs w:val="22"/>
        </w:rPr>
        <w:t>Bilingual in English and Spanish</w:t>
      </w:r>
    </w:p>
    <w:p w14:paraId="6AB5C34F" w14:textId="77777777" w:rsidR="00011E9A" w:rsidRDefault="00273FF4">
      <w:pPr>
        <w:spacing w:line="286" w:lineRule="atLeast"/>
        <w:rPr>
          <w:rStyle w:val="bullet-textfs14word-wrap-normal"/>
          <w:sz w:val="22"/>
          <w:szCs w:val="22"/>
        </w:rPr>
      </w:pPr>
      <w:r w:rsidRPr="001E7C69">
        <w:rPr>
          <w:rStyle w:val="fs14fw6undefined"/>
          <w:b/>
          <w:bCs/>
          <w:sz w:val="22"/>
          <w:szCs w:val="22"/>
        </w:rPr>
        <w:t xml:space="preserve">Communication: </w:t>
      </w:r>
      <w:r w:rsidRPr="001E7C69">
        <w:rPr>
          <w:rStyle w:val="bullet-textfs14word-wrap-normal"/>
          <w:sz w:val="22"/>
          <w:szCs w:val="22"/>
        </w:rPr>
        <w:t>verbal and written skills</w:t>
      </w:r>
      <w:r w:rsidR="00DD69A4">
        <w:rPr>
          <w:rStyle w:val="bullet-textfs14word-wrap-normal"/>
          <w:sz w:val="22"/>
          <w:szCs w:val="22"/>
        </w:rPr>
        <w:t xml:space="preserve"> </w:t>
      </w:r>
    </w:p>
    <w:p w14:paraId="7A2987E9" w14:textId="4E45E6D8" w:rsidR="000E6045" w:rsidRPr="001E7C69" w:rsidRDefault="000E6045">
      <w:pPr>
        <w:spacing w:line="286" w:lineRule="atLeast"/>
        <w:rPr>
          <w:sz w:val="22"/>
          <w:szCs w:val="22"/>
        </w:rPr>
      </w:pPr>
      <w:r w:rsidRPr="001E7C69">
        <w:rPr>
          <w:rStyle w:val="bullet-textfs14word-wrap-normal"/>
          <w:b/>
          <w:bCs/>
          <w:sz w:val="22"/>
          <w:szCs w:val="22"/>
        </w:rPr>
        <w:t>Certificate:</w:t>
      </w:r>
      <w:r w:rsidRPr="001E7C69">
        <w:rPr>
          <w:rStyle w:val="bullet-textfs14word-wrap-normal"/>
          <w:sz w:val="22"/>
          <w:szCs w:val="22"/>
        </w:rPr>
        <w:t xml:space="preserve"> AWS</w:t>
      </w:r>
      <w:r w:rsidR="00240232">
        <w:rPr>
          <w:rStyle w:val="bullet-textfs14word-wrap-normal"/>
          <w:sz w:val="22"/>
          <w:szCs w:val="22"/>
        </w:rPr>
        <w:t xml:space="preserve">, Software Development </w:t>
      </w:r>
    </w:p>
    <w:sectPr w:rsidR="000E6045" w:rsidRPr="001E7C69">
      <w:pgSz w:w="12225" w:h="15810"/>
      <w:pgMar w:top="733" w:right="733" w:bottom="733" w:left="73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88217A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14D0EF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B6A7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FEB2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C009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F669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E46F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CA1B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506A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F0E7D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8A57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58BE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9CB9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BA6F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52BB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8247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3E27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B869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B67C267A"/>
    <w:lvl w:ilvl="0" w:tplc="2AD0BB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4AAB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4E08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F0F3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E653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D8FD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0618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FE878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5072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6040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C8B9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2CB1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FCFC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F645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027A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B4EB9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02BD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2288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4C698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4E87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6CD6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34D5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CE64A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DA56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683A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2865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8484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268C7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58EA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2000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D6E8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7E57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1AE8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221E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BEDF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8621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068B2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02C8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58BA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A227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8F077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E0D1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522B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309B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4A3B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EC95B49"/>
    <w:multiLevelType w:val="multilevel"/>
    <w:tmpl w:val="90F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8427F"/>
    <w:multiLevelType w:val="hybridMultilevel"/>
    <w:tmpl w:val="94E23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517974">
    <w:abstractNumId w:val="0"/>
  </w:num>
  <w:num w:numId="2" w16cid:durableId="1231649564">
    <w:abstractNumId w:val="1"/>
  </w:num>
  <w:num w:numId="3" w16cid:durableId="793135259">
    <w:abstractNumId w:val="2"/>
  </w:num>
  <w:num w:numId="4" w16cid:durableId="1902135875">
    <w:abstractNumId w:val="3"/>
  </w:num>
  <w:num w:numId="5" w16cid:durableId="1419905258">
    <w:abstractNumId w:val="4"/>
  </w:num>
  <w:num w:numId="6" w16cid:durableId="1956710242">
    <w:abstractNumId w:val="5"/>
  </w:num>
  <w:num w:numId="7" w16cid:durableId="2109884398">
    <w:abstractNumId w:val="6"/>
  </w:num>
  <w:num w:numId="8" w16cid:durableId="635068029">
    <w:abstractNumId w:val="8"/>
  </w:num>
  <w:num w:numId="9" w16cid:durableId="1239169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D3"/>
    <w:rsid w:val="00011E9A"/>
    <w:rsid w:val="00037134"/>
    <w:rsid w:val="000C681E"/>
    <w:rsid w:val="000E6045"/>
    <w:rsid w:val="001E7C69"/>
    <w:rsid w:val="00232AEC"/>
    <w:rsid w:val="00240232"/>
    <w:rsid w:val="00273FF4"/>
    <w:rsid w:val="002F101B"/>
    <w:rsid w:val="003379BB"/>
    <w:rsid w:val="003964A9"/>
    <w:rsid w:val="003D6695"/>
    <w:rsid w:val="0040024F"/>
    <w:rsid w:val="004949B1"/>
    <w:rsid w:val="004E18A9"/>
    <w:rsid w:val="00542137"/>
    <w:rsid w:val="005A7CC1"/>
    <w:rsid w:val="005D7C74"/>
    <w:rsid w:val="0064139B"/>
    <w:rsid w:val="00643E0A"/>
    <w:rsid w:val="006A4DD3"/>
    <w:rsid w:val="00741A2C"/>
    <w:rsid w:val="007B4B83"/>
    <w:rsid w:val="00804AC3"/>
    <w:rsid w:val="00807DE1"/>
    <w:rsid w:val="00865EB9"/>
    <w:rsid w:val="00887364"/>
    <w:rsid w:val="0094500D"/>
    <w:rsid w:val="00A67980"/>
    <w:rsid w:val="00B21CBE"/>
    <w:rsid w:val="00B32C4F"/>
    <w:rsid w:val="00B96FE4"/>
    <w:rsid w:val="00BB26D3"/>
    <w:rsid w:val="00BD7642"/>
    <w:rsid w:val="00C24083"/>
    <w:rsid w:val="00C431F5"/>
    <w:rsid w:val="00C436B0"/>
    <w:rsid w:val="00CB5CA7"/>
    <w:rsid w:val="00CD438C"/>
    <w:rsid w:val="00DC41EE"/>
    <w:rsid w:val="00DD69A4"/>
    <w:rsid w:val="00DF5D1E"/>
    <w:rsid w:val="00E475E8"/>
    <w:rsid w:val="00E67E63"/>
    <w:rsid w:val="00EF1351"/>
    <w:rsid w:val="00F7524F"/>
    <w:rsid w:val="00FE1124"/>
    <w:rsid w:val="00FF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7477C8"/>
  <w15:docId w15:val="{334C4A1E-48AC-49A5-9B91-665D27E0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4undefinedtdn">
    <w:name w:val="fs14 fw4 undefined tdn"/>
    <w:basedOn w:val="DefaultParagraphFont"/>
  </w:style>
  <w:style w:type="character" w:customStyle="1" w:styleId="fs14fw4undefined">
    <w:name w:val="fs14 fw4 undefined"/>
    <w:basedOn w:val="DefaultParagraphFont"/>
  </w:style>
  <w:style w:type="character" w:customStyle="1" w:styleId="fw4fs14undefinedtdn">
    <w:name w:val="fw4 fs14 undefined tdn"/>
    <w:basedOn w:val="DefaultParagraphFont"/>
  </w:style>
  <w:style w:type="character" w:customStyle="1" w:styleId="fw4fs14undefined">
    <w:name w:val="fw4 fs14 undefined"/>
    <w:basedOn w:val="DefaultParagraphFont"/>
  </w:style>
  <w:style w:type="character" w:customStyle="1" w:styleId="fs14fw6multi-lineoverflow-hidden">
    <w:name w:val="fs14 fw6 multi-line overflow-hidde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6overflow-hidden">
    <w:name w:val="fs14 fw6 overflow-hidden"/>
    <w:basedOn w:val="DefaultParagraphFont"/>
  </w:style>
  <w:style w:type="character" w:customStyle="1" w:styleId="fs14fw6undefinedtdn">
    <w:name w:val="fs14 fw6 undefined tdn"/>
    <w:basedOn w:val="DefaultParagraphFont"/>
  </w:style>
  <w:style w:type="character" w:customStyle="1" w:styleId="fs14fw6undefined">
    <w:name w:val="fs14 fw6 undefined"/>
    <w:basedOn w:val="DefaultParagraphFont"/>
  </w:style>
  <w:style w:type="character" w:customStyle="1" w:styleId="fs14fw6fsioverflow-hidden">
    <w:name w:val="fs14 fw6 fsi overflow-hidden"/>
    <w:basedOn w:val="DefaultParagraphFont"/>
  </w:style>
  <w:style w:type="character" w:customStyle="1" w:styleId="bullet-textfs14word-wrap-normal">
    <w:name w:val="bullet-text fs14 word-wrap-normal"/>
    <w:basedOn w:val="DefaultParagraphFont"/>
  </w:style>
  <w:style w:type="character" w:styleId="Hyperlink">
    <w:name w:val="Hyperlink"/>
    <w:basedOn w:val="DefaultParagraphFont"/>
    <w:uiPriority w:val="99"/>
    <w:unhideWhenUsed/>
    <w:rsid w:val="005421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13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6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ntycarbahol.github.io/Porta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331</Words>
  <Characters>2592</Characters>
  <Application>Microsoft Office Word</Application>
  <DocSecurity>0</DocSecurity>
  <Lines>21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Santy Carballo</dc:creator>
  <cp:lastModifiedBy>Santy Carballo</cp:lastModifiedBy>
  <cp:revision>42</cp:revision>
  <cp:lastPrinted>2025-11-22T20:19:00Z</cp:lastPrinted>
  <dcterms:created xsi:type="dcterms:W3CDTF">2025-07-24T14:35:00Z</dcterms:created>
  <dcterms:modified xsi:type="dcterms:W3CDTF">2026-02-22T18:47:00Z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465169f1-1ffe-40fa-9c96-5b9a4ee93821</vt:lpwstr>
  </property>
</Properties>
</file>